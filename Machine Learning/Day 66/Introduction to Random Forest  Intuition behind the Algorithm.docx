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7CF4" w:rsidRPr="00377CF4" w:rsidRDefault="00377CF4" w:rsidP="00377CF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377CF4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 xml:space="preserve">Introduction to Random Forest </w:t>
      </w:r>
    </w:p>
    <w:p w:rsidR="00377CF4" w:rsidRPr="00377CF4" w:rsidRDefault="00377CF4" w:rsidP="00377CF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4"/>
          <w:szCs w:val="44"/>
          <w:lang w:eastAsia="en-IN"/>
        </w:rPr>
      </w:pPr>
      <w:r w:rsidRPr="00377CF4">
        <w:rPr>
          <w:rFonts w:ascii="Times New Roman" w:eastAsia="Times New Roman" w:hAnsi="Times New Roman" w:cs="Times New Roman"/>
          <w:b/>
          <w:bCs/>
          <w:color w:val="0F0F0F"/>
          <w:kern w:val="36"/>
          <w:sz w:val="44"/>
          <w:szCs w:val="44"/>
          <w:lang w:eastAsia="en-IN"/>
        </w:rPr>
        <w:t xml:space="preserve"> Intuition behind the Algorithm</w:t>
      </w:r>
    </w:p>
    <w:p w:rsidR="004E50DE" w:rsidRDefault="004E50DE" w:rsidP="00377CF4">
      <w:pPr>
        <w:rPr>
          <w:rFonts w:ascii="Times New Roman" w:hAnsi="Times New Roman" w:cs="Times New Roman"/>
        </w:rPr>
      </w:pPr>
    </w:p>
    <w:p w:rsidR="00377CF4" w:rsidRDefault="00377CF4" w:rsidP="00377CF4">
      <w:pPr>
        <w:rPr>
          <w:rFonts w:ascii="Times New Roman" w:hAnsi="Times New Roman" w:cs="Times New Roman"/>
        </w:rPr>
      </w:pPr>
    </w:p>
    <w:p w:rsidR="00377CF4" w:rsidRDefault="00377CF4" w:rsidP="00377CF4">
      <w:pPr>
        <w:pStyle w:val="Heading3"/>
        <w:rPr>
          <w:rFonts w:cs="Times New Roman"/>
        </w:rPr>
      </w:pPr>
      <w:r>
        <w:t>Random Forest Notes (CampusX) – Exam Ready</w:t>
      </w:r>
    </w:p>
    <w:p w:rsidR="00377CF4" w:rsidRDefault="00377CF4" w:rsidP="00377CF4">
      <w:pPr>
        <w:pStyle w:val="Heading2"/>
      </w:pPr>
      <w:r>
        <w:t>1. What is Random Forest?</w:t>
      </w:r>
    </w:p>
    <w:p w:rsidR="00377CF4" w:rsidRDefault="00377CF4" w:rsidP="00377CF4">
      <w:pPr>
        <w:pStyle w:val="NormalWeb"/>
      </w:pPr>
      <w:r>
        <w:rPr>
          <w:rStyle w:val="Strong"/>
        </w:rPr>
        <w:t>Random Forest</w:t>
      </w:r>
      <w:r>
        <w:t xml:space="preserve"> is an </w:t>
      </w:r>
      <w:r>
        <w:rPr>
          <w:rStyle w:val="Strong"/>
        </w:rPr>
        <w:t>ensemble learning algorithm</w:t>
      </w:r>
      <w:r>
        <w:t xml:space="preserve"> based on the </w:t>
      </w:r>
      <w:r>
        <w:rPr>
          <w:rStyle w:val="Strong"/>
        </w:rPr>
        <w:t>Bagging (Bootstrap Aggregating)</w:t>
      </w:r>
      <w:r>
        <w:t xml:space="preserve"> technique.</w:t>
      </w:r>
    </w:p>
    <w:p w:rsidR="00377CF4" w:rsidRDefault="00377CF4" w:rsidP="00377CF4">
      <w:pPr>
        <w:pStyle w:val="NormalWeb"/>
        <w:numPr>
          <w:ilvl w:val="0"/>
          <w:numId w:val="1"/>
        </w:numPr>
      </w:pPr>
      <w:r>
        <w:t xml:space="preserve">It consists of </w:t>
      </w:r>
      <w:r>
        <w:rPr>
          <w:rStyle w:val="Strong"/>
        </w:rPr>
        <w:t>multiple Decision Trees</w:t>
      </w:r>
      <w:r>
        <w:t>.</w:t>
      </w:r>
    </w:p>
    <w:p w:rsidR="00377CF4" w:rsidRDefault="00377CF4" w:rsidP="00377CF4">
      <w:pPr>
        <w:pStyle w:val="NormalWeb"/>
        <w:numPr>
          <w:ilvl w:val="0"/>
          <w:numId w:val="1"/>
        </w:numPr>
      </w:pPr>
      <w:r>
        <w:t>The final prediction is obtained by combining the predictions of all trees.</w:t>
      </w:r>
    </w:p>
    <w:p w:rsidR="00377CF4" w:rsidRDefault="00377CF4" w:rsidP="00377CF4">
      <w:pPr>
        <w:pStyle w:val="NormalWeb"/>
      </w:pPr>
      <w:r>
        <w:rPr>
          <w:rStyle w:val="Strong"/>
        </w:rPr>
        <w:t>Random Forest = Bagging + Decision Trees</w:t>
      </w:r>
    </w:p>
    <w:p w:rsidR="00377CF4" w:rsidRDefault="00377CF4" w:rsidP="00377CF4">
      <w:r>
        <w:pict>
          <v:rect id="_x0000_i1025" style="width:0;height:1.5pt" o:hralign="center" o:hrstd="t" o:hr="t" fillcolor="#a0a0a0" stroked="f"/>
        </w:pict>
      </w:r>
    </w:p>
    <w:p w:rsidR="00377CF4" w:rsidRDefault="00377CF4" w:rsidP="00377CF4">
      <w:pPr>
        <w:pStyle w:val="Heading2"/>
      </w:pPr>
      <w:r>
        <w:t>2. Why is it called Random Forest?</w:t>
      </w:r>
    </w:p>
    <w:p w:rsidR="00377CF4" w:rsidRDefault="00377CF4" w:rsidP="00377CF4">
      <w:pPr>
        <w:pStyle w:val="Heading3"/>
      </w:pPr>
      <w:r>
        <w:t>Forest</w:t>
      </w:r>
    </w:p>
    <w:p w:rsidR="00377CF4" w:rsidRDefault="00377CF4" w:rsidP="00377CF4">
      <w:pPr>
        <w:pStyle w:val="NormalWeb"/>
        <w:numPr>
          <w:ilvl w:val="0"/>
          <w:numId w:val="2"/>
        </w:numPr>
      </w:pPr>
      <w:r>
        <w:t>Collection of many Decision Trees.</w:t>
      </w:r>
    </w:p>
    <w:p w:rsidR="00377CF4" w:rsidRDefault="00377CF4" w:rsidP="00377CF4">
      <w:pPr>
        <w:pStyle w:val="NormalWeb"/>
        <w:numPr>
          <w:ilvl w:val="0"/>
          <w:numId w:val="2"/>
        </w:numPr>
      </w:pPr>
      <w:r>
        <w:t xml:space="preserve">Many trees together form a </w:t>
      </w:r>
      <w:r>
        <w:rPr>
          <w:rStyle w:val="Strong"/>
        </w:rPr>
        <w:t>forest</w:t>
      </w:r>
      <w:r>
        <w:t>.</w:t>
      </w:r>
    </w:p>
    <w:p w:rsidR="00377CF4" w:rsidRDefault="00377CF4" w:rsidP="00377CF4">
      <w:pPr>
        <w:pStyle w:val="Heading3"/>
      </w:pPr>
      <w:r>
        <w:t>Random</w:t>
      </w:r>
    </w:p>
    <w:p w:rsidR="00377CF4" w:rsidRDefault="00377CF4" w:rsidP="00377CF4">
      <w:pPr>
        <w:pStyle w:val="NormalWeb"/>
      </w:pPr>
      <w:r>
        <w:t>Randomness comes from:</w:t>
      </w:r>
    </w:p>
    <w:p w:rsidR="00377CF4" w:rsidRDefault="00377CF4" w:rsidP="00377CF4">
      <w:pPr>
        <w:pStyle w:val="NormalWeb"/>
        <w:numPr>
          <w:ilvl w:val="0"/>
          <w:numId w:val="3"/>
        </w:numPr>
      </w:pPr>
      <w:r>
        <w:t>Random sampling of rows (Bootstrap Sampling)</w:t>
      </w:r>
    </w:p>
    <w:p w:rsidR="00377CF4" w:rsidRDefault="00377CF4" w:rsidP="00377CF4">
      <w:pPr>
        <w:pStyle w:val="NormalWeb"/>
        <w:numPr>
          <w:ilvl w:val="0"/>
          <w:numId w:val="3"/>
        </w:numPr>
      </w:pPr>
      <w:r>
        <w:t>Random selection of features (Feature Sampling)</w:t>
      </w:r>
    </w:p>
    <w:p w:rsidR="00377CF4" w:rsidRDefault="00377CF4" w:rsidP="00377CF4">
      <w:r>
        <w:pict>
          <v:rect id="_x0000_i1026" style="width:0;height:1.5pt" o:hralign="center" o:hrstd="t" o:hr="t" fillcolor="#a0a0a0" stroked="f"/>
        </w:pict>
      </w:r>
    </w:p>
    <w:p w:rsidR="00377CF4" w:rsidRDefault="00377CF4" w:rsidP="00377CF4">
      <w:pPr>
        <w:pStyle w:val="Heading2"/>
      </w:pPr>
      <w:r>
        <w:t>3. Advantages</w:t>
      </w:r>
    </w:p>
    <w:p w:rsidR="00377CF4" w:rsidRDefault="00377CF4" w:rsidP="00377CF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Works well on almost every dataset.</w:t>
      </w:r>
    </w:p>
    <w:p w:rsidR="00377CF4" w:rsidRDefault="00377CF4" w:rsidP="00377CF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Can solve</w:t>
      </w:r>
    </w:p>
    <w:p w:rsidR="00377CF4" w:rsidRDefault="00377CF4" w:rsidP="00377CF4">
      <w:pPr>
        <w:pStyle w:val="NormalWeb"/>
        <w:numPr>
          <w:ilvl w:val="0"/>
          <w:numId w:val="4"/>
        </w:numPr>
      </w:pPr>
      <w:r>
        <w:t>Classification</w:t>
      </w:r>
    </w:p>
    <w:p w:rsidR="00377CF4" w:rsidRDefault="00377CF4" w:rsidP="00377CF4">
      <w:pPr>
        <w:pStyle w:val="NormalWeb"/>
        <w:numPr>
          <w:ilvl w:val="0"/>
          <w:numId w:val="4"/>
        </w:numPr>
      </w:pPr>
      <w:r>
        <w:t>Regression</w:t>
      </w:r>
    </w:p>
    <w:p w:rsidR="00377CF4" w:rsidRDefault="00377CF4" w:rsidP="00377CF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Very little hyperparameter tuning required.</w:t>
      </w:r>
    </w:p>
    <w:p w:rsidR="00377CF4" w:rsidRDefault="00377CF4" w:rsidP="00377CF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High accuracy.</w:t>
      </w:r>
    </w:p>
    <w:p w:rsidR="00377CF4" w:rsidRDefault="00377CF4" w:rsidP="00377CF4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Reduces overfitting of Decision Trees.</w:t>
      </w:r>
    </w:p>
    <w:p w:rsidR="00377CF4" w:rsidRDefault="00377CF4" w:rsidP="00377CF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Handles missing values and outliers better.</w:t>
      </w:r>
    </w:p>
    <w:p w:rsidR="00377CF4" w:rsidRDefault="00377CF4" w:rsidP="00377CF4">
      <w:r>
        <w:pict>
          <v:rect id="_x0000_i1027" style="width:0;height:1.5pt" o:hralign="center" o:hrstd="t" o:hr="t" fillcolor="#a0a0a0" stroked="f"/>
        </w:pict>
      </w:r>
    </w:p>
    <w:p w:rsidR="00377CF4" w:rsidRDefault="00377CF4" w:rsidP="00377CF4">
      <w:pPr>
        <w:pStyle w:val="Heading2"/>
      </w:pPr>
      <w:r>
        <w:t>4. Prerequisites</w:t>
      </w:r>
    </w:p>
    <w:p w:rsidR="00377CF4" w:rsidRDefault="00377CF4" w:rsidP="00377CF4">
      <w:pPr>
        <w:pStyle w:val="NormalWeb"/>
      </w:pPr>
      <w:r>
        <w:t>Before Random Forest you should know:</w:t>
      </w:r>
    </w:p>
    <w:p w:rsidR="00377CF4" w:rsidRDefault="00377CF4" w:rsidP="00377CF4">
      <w:pPr>
        <w:pStyle w:val="NormalWeb"/>
        <w:numPr>
          <w:ilvl w:val="0"/>
          <w:numId w:val="5"/>
        </w:numPr>
      </w:pPr>
      <w:r>
        <w:t>Decision Trees</w:t>
      </w:r>
    </w:p>
    <w:p w:rsidR="00377CF4" w:rsidRDefault="00377CF4" w:rsidP="00377CF4">
      <w:pPr>
        <w:pStyle w:val="NormalWeb"/>
        <w:numPr>
          <w:ilvl w:val="0"/>
          <w:numId w:val="5"/>
        </w:numPr>
      </w:pPr>
      <w:r>
        <w:t>Bagging</w:t>
      </w:r>
    </w:p>
    <w:p w:rsidR="00377CF4" w:rsidRDefault="00377CF4" w:rsidP="00377CF4">
      <w:r>
        <w:pict>
          <v:rect id="_x0000_i1028" style="width:0;height:1.5pt" o:hralign="center" o:hrstd="t" o:hr="t" fillcolor="#a0a0a0" stroked="f"/>
        </w:pict>
      </w:r>
    </w:p>
    <w:p w:rsidR="00377CF4" w:rsidRDefault="00377CF4" w:rsidP="00377CF4">
      <w:pPr>
        <w:pStyle w:val="Heading1"/>
      </w:pPr>
      <w:r>
        <w:t>5. How Random Forest Works</w:t>
      </w:r>
    </w:p>
    <w:p w:rsidR="00377CF4" w:rsidRDefault="00377CF4" w:rsidP="00377CF4">
      <w:pPr>
        <w:pStyle w:val="NormalWeb"/>
      </w:pPr>
      <w:r>
        <w:t>Suppose dataset has</w:t>
      </w:r>
    </w:p>
    <w:p w:rsidR="00377CF4" w:rsidRDefault="00377CF4" w:rsidP="00377CF4">
      <w:pPr>
        <w:pStyle w:val="NormalWeb"/>
        <w:numPr>
          <w:ilvl w:val="0"/>
          <w:numId w:val="6"/>
        </w:numPr>
      </w:pPr>
      <w:r>
        <w:t>1000 rows</w:t>
      </w:r>
    </w:p>
    <w:p w:rsidR="00377CF4" w:rsidRDefault="00377CF4" w:rsidP="00377CF4">
      <w:pPr>
        <w:pStyle w:val="NormalWeb"/>
        <w:numPr>
          <w:ilvl w:val="0"/>
          <w:numId w:val="6"/>
        </w:numPr>
      </w:pPr>
      <w:r>
        <w:t>10 features</w:t>
      </w:r>
    </w:p>
    <w:p w:rsidR="00377CF4" w:rsidRDefault="00377CF4" w:rsidP="00377CF4">
      <w:pPr>
        <w:pStyle w:val="Heading3"/>
      </w:pPr>
      <w:r>
        <w:t>Step 1 : Create Multiple Decision Trees</w:t>
      </w:r>
    </w:p>
    <w:p w:rsidR="00377CF4" w:rsidRDefault="00377CF4" w:rsidP="00377CF4">
      <w:pPr>
        <w:pStyle w:val="NormalWeb"/>
      </w:pPr>
      <w:r>
        <w:t>Instead of one tree,</w:t>
      </w:r>
    </w:p>
    <w:p w:rsidR="00377CF4" w:rsidRDefault="00377CF4" w:rsidP="00377CF4">
      <w:pPr>
        <w:pStyle w:val="NormalWeb"/>
      </w:pPr>
      <w:r>
        <w:t>Create</w:t>
      </w:r>
    </w:p>
    <w:p w:rsidR="00377CF4" w:rsidRDefault="00377CF4" w:rsidP="00377CF4">
      <w:pPr>
        <w:pStyle w:val="NormalWeb"/>
        <w:numPr>
          <w:ilvl w:val="0"/>
          <w:numId w:val="7"/>
        </w:numPr>
      </w:pPr>
      <w:r>
        <w:t>Tree 1</w:t>
      </w:r>
    </w:p>
    <w:p w:rsidR="00377CF4" w:rsidRDefault="00377CF4" w:rsidP="00377CF4">
      <w:pPr>
        <w:pStyle w:val="NormalWeb"/>
        <w:numPr>
          <w:ilvl w:val="0"/>
          <w:numId w:val="7"/>
        </w:numPr>
      </w:pPr>
      <w:r>
        <w:t>Tree 2</w:t>
      </w:r>
    </w:p>
    <w:p w:rsidR="00377CF4" w:rsidRDefault="00377CF4" w:rsidP="00377CF4">
      <w:pPr>
        <w:pStyle w:val="NormalWeb"/>
        <w:numPr>
          <w:ilvl w:val="0"/>
          <w:numId w:val="7"/>
        </w:numPr>
      </w:pPr>
      <w:r>
        <w:t>Tree 3</w:t>
      </w:r>
    </w:p>
    <w:p w:rsidR="00377CF4" w:rsidRDefault="00377CF4" w:rsidP="00377CF4">
      <w:pPr>
        <w:pStyle w:val="NormalWeb"/>
        <w:numPr>
          <w:ilvl w:val="0"/>
          <w:numId w:val="7"/>
        </w:numPr>
      </w:pPr>
      <w:r>
        <w:t>...</w:t>
      </w:r>
    </w:p>
    <w:p w:rsidR="00377CF4" w:rsidRDefault="00377CF4" w:rsidP="00377CF4">
      <w:pPr>
        <w:pStyle w:val="NormalWeb"/>
        <w:numPr>
          <w:ilvl w:val="0"/>
          <w:numId w:val="7"/>
        </w:numPr>
      </w:pPr>
      <w:r>
        <w:t>Tree N</w:t>
      </w:r>
    </w:p>
    <w:p w:rsidR="00377CF4" w:rsidRDefault="00377CF4" w:rsidP="00377CF4">
      <w:r>
        <w:pict>
          <v:rect id="_x0000_i1029" style="width:0;height:1.5pt" o:hralign="center" o:hrstd="t" o:hr="t" fillcolor="#a0a0a0" stroked="f"/>
        </w:pict>
      </w:r>
    </w:p>
    <w:p w:rsidR="00377CF4" w:rsidRDefault="00377CF4" w:rsidP="00377CF4">
      <w:pPr>
        <w:pStyle w:val="Heading3"/>
      </w:pPr>
      <w:r>
        <w:t>Step 2 : Bootstrap Sampling (Row Sampling)</w:t>
      </w:r>
    </w:p>
    <w:p w:rsidR="00377CF4" w:rsidRDefault="00377CF4" w:rsidP="00377CF4">
      <w:pPr>
        <w:pStyle w:val="NormalWeb"/>
      </w:pPr>
      <w:r>
        <w:t>Each tree gets a random sample of rows.</w:t>
      </w:r>
    </w:p>
    <w:p w:rsidR="00377CF4" w:rsidRDefault="00377CF4" w:rsidP="00377CF4">
      <w:pPr>
        <w:pStyle w:val="NormalWeb"/>
      </w:pPr>
      <w:r>
        <w:t>Example</w:t>
      </w:r>
    </w:p>
    <w:p w:rsidR="00377CF4" w:rsidRDefault="00377CF4" w:rsidP="00377CF4">
      <w:pPr>
        <w:pStyle w:val="NormalWeb"/>
      </w:pPr>
      <w:r>
        <w:t>Original rows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1000</w:t>
      </w:r>
    </w:p>
    <w:p w:rsidR="00377CF4" w:rsidRDefault="00377CF4" w:rsidP="00377CF4">
      <w:pPr>
        <w:pStyle w:val="NormalWeb"/>
      </w:pPr>
      <w:r>
        <w:t>Tree 1 gets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600 random rows</w:t>
      </w:r>
    </w:p>
    <w:p w:rsidR="00377CF4" w:rsidRDefault="00377CF4" w:rsidP="00377CF4">
      <w:pPr>
        <w:pStyle w:val="NormalWeb"/>
      </w:pPr>
      <w:r>
        <w:lastRenderedPageBreak/>
        <w:t>Tree 2 gets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600 different random rows</w:t>
      </w:r>
    </w:p>
    <w:p w:rsidR="00377CF4" w:rsidRDefault="00377CF4" w:rsidP="00377CF4">
      <w:pPr>
        <w:pStyle w:val="NormalWeb"/>
      </w:pPr>
      <w:r>
        <w:t>Tree 3 gets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600 different random rows</w:t>
      </w:r>
    </w:p>
    <w:p w:rsidR="00377CF4" w:rsidRDefault="00377CF4" w:rsidP="00377CF4">
      <w:pPr>
        <w:pStyle w:val="NormalWeb"/>
      </w:pPr>
      <w:r>
        <w:t>Sampling is usually done</w:t>
      </w:r>
    </w:p>
    <w:p w:rsidR="00377CF4" w:rsidRDefault="00377CF4" w:rsidP="00377CF4">
      <w:pPr>
        <w:pStyle w:val="NormalWeb"/>
      </w:pPr>
      <w:r>
        <w:rPr>
          <w:rStyle w:val="Strong"/>
        </w:rPr>
        <w:t>With Replacement</w:t>
      </w:r>
    </w:p>
    <w:p w:rsidR="00377CF4" w:rsidRDefault="00377CF4" w:rsidP="00377CF4">
      <w:pPr>
        <w:pStyle w:val="NormalWeb"/>
      </w:pPr>
      <w:r>
        <w:t>Meaning</w:t>
      </w:r>
    </w:p>
    <w:p w:rsidR="00377CF4" w:rsidRDefault="00377CF4" w:rsidP="00377CF4">
      <w:pPr>
        <w:pStyle w:val="NormalWeb"/>
      </w:pPr>
      <w:r>
        <w:t>A row can appear multiple times.</w:t>
      </w:r>
    </w:p>
    <w:p w:rsidR="00377CF4" w:rsidRDefault="00377CF4" w:rsidP="00377CF4">
      <w:pPr>
        <w:pStyle w:val="NormalWeb"/>
      </w:pPr>
      <w:r>
        <w:t>Example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12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87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12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540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91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540</w:t>
      </w:r>
    </w:p>
    <w:p w:rsidR="00377CF4" w:rsidRDefault="00377CF4" w:rsidP="00377CF4">
      <w:pPr>
        <w:pStyle w:val="NormalWeb"/>
      </w:pPr>
      <w:r>
        <w:t>Duplicate rows are allowed.</w:t>
      </w:r>
    </w:p>
    <w:p w:rsidR="00377CF4" w:rsidRDefault="00377CF4" w:rsidP="00377CF4">
      <w:r>
        <w:pict>
          <v:rect id="_x0000_i1030" style="width:0;height:1.5pt" o:hralign="center" o:hrstd="t" o:hr="t" fillcolor="#a0a0a0" stroked="f"/>
        </w:pict>
      </w:r>
    </w:p>
    <w:p w:rsidR="00377CF4" w:rsidRDefault="00377CF4" w:rsidP="00377CF4">
      <w:pPr>
        <w:pStyle w:val="Heading3"/>
      </w:pPr>
      <w:r>
        <w:t>Step 3 : Feature Sampling</w:t>
      </w:r>
    </w:p>
    <w:p w:rsidR="00377CF4" w:rsidRDefault="00377CF4" w:rsidP="00377CF4">
      <w:pPr>
        <w:pStyle w:val="NormalWeb"/>
      </w:pPr>
      <w:r>
        <w:t>Each tree also receives only a subset of features.</w:t>
      </w:r>
    </w:p>
    <w:p w:rsidR="00377CF4" w:rsidRDefault="00377CF4" w:rsidP="00377CF4">
      <w:pPr>
        <w:pStyle w:val="NormalWeb"/>
      </w:pPr>
      <w:r>
        <w:t>Example</w:t>
      </w:r>
    </w:p>
    <w:p w:rsidR="00377CF4" w:rsidRDefault="00377CF4" w:rsidP="00377CF4">
      <w:pPr>
        <w:pStyle w:val="NormalWeb"/>
      </w:pPr>
      <w:r>
        <w:t>Original Features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Age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Salary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Height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Weight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BP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Sugar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Gender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City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Income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Experience</w:t>
      </w:r>
    </w:p>
    <w:p w:rsidR="00377CF4" w:rsidRDefault="00377CF4" w:rsidP="00377CF4">
      <w:pPr>
        <w:pStyle w:val="NormalWeb"/>
      </w:pPr>
      <w:r>
        <w:t>Tree 1 receives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Age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Salary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BP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Income</w:t>
      </w:r>
    </w:p>
    <w:p w:rsidR="00377CF4" w:rsidRDefault="00377CF4" w:rsidP="00377CF4">
      <w:pPr>
        <w:pStyle w:val="NormalWeb"/>
      </w:pPr>
      <w:r>
        <w:lastRenderedPageBreak/>
        <w:t>Tree 2 receives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Height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Weight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Sugar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Experience</w:t>
      </w:r>
    </w:p>
    <w:p w:rsidR="00377CF4" w:rsidRDefault="00377CF4" w:rsidP="00377CF4">
      <w:pPr>
        <w:pStyle w:val="NormalWeb"/>
      </w:pPr>
      <w:r>
        <w:t>Tree 3 receives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Gender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City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Age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BP</w:t>
      </w:r>
    </w:p>
    <w:p w:rsidR="00377CF4" w:rsidRDefault="00377CF4" w:rsidP="00377CF4">
      <w:pPr>
        <w:pStyle w:val="NormalWeb"/>
      </w:pPr>
      <w:r>
        <w:t>Every tree gets different features.</w:t>
      </w:r>
    </w:p>
    <w:p w:rsidR="00377CF4" w:rsidRDefault="00377CF4" w:rsidP="00377CF4">
      <w:r>
        <w:pict>
          <v:rect id="_x0000_i1031" style="width:0;height:1.5pt" o:hralign="center" o:hrstd="t" o:hr="t" fillcolor="#a0a0a0" stroked="f"/>
        </w:pict>
      </w:r>
    </w:p>
    <w:p w:rsidR="00377CF4" w:rsidRDefault="00377CF4" w:rsidP="00377CF4">
      <w:pPr>
        <w:pStyle w:val="Heading2"/>
      </w:pPr>
      <w:r>
        <w:t>6. Three Types of Sampling</w:t>
      </w:r>
    </w:p>
    <w:p w:rsidR="00377CF4" w:rsidRDefault="00377CF4" w:rsidP="00377CF4">
      <w:pPr>
        <w:pStyle w:val="Heading3"/>
      </w:pPr>
      <w:r>
        <w:t>A) Row Sampling</w:t>
      </w:r>
    </w:p>
    <w:p w:rsidR="00377CF4" w:rsidRDefault="00377CF4" w:rsidP="00377CF4">
      <w:pPr>
        <w:pStyle w:val="NormalWeb"/>
      </w:pPr>
      <w:r>
        <w:t>Only rows are randomly selected.</w:t>
      </w:r>
    </w:p>
    <w:p w:rsidR="00377CF4" w:rsidRDefault="00377CF4" w:rsidP="00377CF4">
      <w:r>
        <w:pict>
          <v:rect id="_x0000_i1032" style="width:0;height:1.5pt" o:hralign="center" o:hrstd="t" o:hr="t" fillcolor="#a0a0a0" stroked="f"/>
        </w:pict>
      </w:r>
    </w:p>
    <w:p w:rsidR="00377CF4" w:rsidRDefault="00377CF4" w:rsidP="00377CF4">
      <w:pPr>
        <w:pStyle w:val="Heading3"/>
      </w:pPr>
      <w:r>
        <w:t>B) Feature Sampling</w:t>
      </w:r>
    </w:p>
    <w:p w:rsidR="00377CF4" w:rsidRDefault="00377CF4" w:rsidP="00377CF4">
      <w:pPr>
        <w:pStyle w:val="NormalWeb"/>
      </w:pPr>
      <w:r>
        <w:t>Only columns are randomly selected.</w:t>
      </w:r>
    </w:p>
    <w:p w:rsidR="00377CF4" w:rsidRDefault="00377CF4" w:rsidP="00377CF4">
      <w:r>
        <w:pict>
          <v:rect id="_x0000_i1033" style="width:0;height:1.5pt" o:hralign="center" o:hrstd="t" o:hr="t" fillcolor="#a0a0a0" stroked="f"/>
        </w:pict>
      </w:r>
    </w:p>
    <w:p w:rsidR="00377CF4" w:rsidRDefault="00377CF4" w:rsidP="00377CF4">
      <w:pPr>
        <w:pStyle w:val="Heading3"/>
      </w:pPr>
      <w:r>
        <w:t>C) Combined Sampling</w:t>
      </w:r>
    </w:p>
    <w:p w:rsidR="00377CF4" w:rsidRDefault="00377CF4" w:rsidP="00377CF4">
      <w:pPr>
        <w:pStyle w:val="NormalWeb"/>
      </w:pPr>
      <w:r>
        <w:t>Both rows and columns are randomly selected.</w:t>
      </w:r>
    </w:p>
    <w:p w:rsidR="00377CF4" w:rsidRDefault="00377CF4" w:rsidP="00377CF4">
      <w:pPr>
        <w:pStyle w:val="NormalWeb"/>
      </w:pPr>
      <w:r>
        <w:t>This is what Random Forest generally uses.</w:t>
      </w:r>
    </w:p>
    <w:p w:rsidR="00377CF4" w:rsidRDefault="00377CF4" w:rsidP="00377CF4">
      <w:r>
        <w:pict>
          <v:rect id="_x0000_i1034" style="width:0;height:1.5pt" o:hralign="center" o:hrstd="t" o:hr="t" fillcolor="#a0a0a0" stroked="f"/>
        </w:pict>
      </w:r>
    </w:p>
    <w:p w:rsidR="00377CF4" w:rsidRDefault="00377CF4" w:rsidP="00377CF4">
      <w:pPr>
        <w:pStyle w:val="Heading1"/>
      </w:pPr>
      <w:r>
        <w:t>7. Training Phase</w:t>
      </w:r>
    </w:p>
    <w:p w:rsidR="00377CF4" w:rsidRDefault="00377CF4" w:rsidP="00377CF4">
      <w:pPr>
        <w:pStyle w:val="NormalWeb"/>
      </w:pPr>
      <w:r>
        <w:t>Each Decision Tree is trained on</w:t>
      </w:r>
    </w:p>
    <w:p w:rsidR="00377CF4" w:rsidRDefault="00377CF4" w:rsidP="00377CF4">
      <w:pPr>
        <w:pStyle w:val="NormalWeb"/>
        <w:numPr>
          <w:ilvl w:val="0"/>
          <w:numId w:val="8"/>
        </w:numPr>
      </w:pPr>
      <w:r>
        <w:t>Different rows</w:t>
      </w:r>
    </w:p>
    <w:p w:rsidR="00377CF4" w:rsidRDefault="00377CF4" w:rsidP="00377CF4">
      <w:pPr>
        <w:pStyle w:val="NormalWeb"/>
        <w:numPr>
          <w:ilvl w:val="0"/>
          <w:numId w:val="8"/>
        </w:numPr>
      </w:pPr>
      <w:r>
        <w:t>Different columns</w:t>
      </w:r>
    </w:p>
    <w:p w:rsidR="00377CF4" w:rsidRDefault="00377CF4" w:rsidP="00377CF4">
      <w:pPr>
        <w:pStyle w:val="NormalWeb"/>
      </w:pPr>
      <w:r>
        <w:t>Hence,</w:t>
      </w:r>
    </w:p>
    <w:p w:rsidR="00377CF4" w:rsidRDefault="00377CF4" w:rsidP="00377CF4">
      <w:pPr>
        <w:pStyle w:val="NormalWeb"/>
      </w:pPr>
      <w:r>
        <w:t>Every tree becomes different.</w:t>
      </w:r>
    </w:p>
    <w:p w:rsidR="00377CF4" w:rsidRDefault="00377CF4" w:rsidP="00377CF4">
      <w:r>
        <w:pict>
          <v:rect id="_x0000_i1035" style="width:0;height:1.5pt" o:hralign="center" o:hrstd="t" o:hr="t" fillcolor="#a0a0a0" stroked="f"/>
        </w:pict>
      </w:r>
    </w:p>
    <w:p w:rsidR="00377CF4" w:rsidRDefault="00377CF4" w:rsidP="00377CF4">
      <w:pPr>
        <w:pStyle w:val="Heading1"/>
      </w:pPr>
      <w:r>
        <w:lastRenderedPageBreak/>
        <w:t>8. Prediction Phase (Aggregation)</w:t>
      </w:r>
    </w:p>
    <w:p w:rsidR="00377CF4" w:rsidRDefault="00377CF4" w:rsidP="00377CF4">
      <w:pPr>
        <w:pStyle w:val="Heading2"/>
      </w:pPr>
      <w:r>
        <w:t>Classification</w:t>
      </w:r>
    </w:p>
    <w:p w:rsidR="00377CF4" w:rsidRDefault="00377CF4" w:rsidP="00377CF4">
      <w:pPr>
        <w:pStyle w:val="NormalWeb"/>
      </w:pPr>
      <w:r>
        <w:t>Every tree votes.</w:t>
      </w:r>
    </w:p>
    <w:p w:rsidR="00377CF4" w:rsidRDefault="00377CF4" w:rsidP="00377CF4">
      <w:pPr>
        <w:pStyle w:val="NormalWeb"/>
      </w:pPr>
      <w:r>
        <w:t>Example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Tree1 -&gt; Cat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Tree2 -&gt; Dog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Tree3 -&gt; Dog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Tree4 -&gt; Dog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Tree5 -&gt; Cat</w:t>
      </w:r>
    </w:p>
    <w:p w:rsidR="00377CF4" w:rsidRDefault="00377CF4" w:rsidP="00377CF4">
      <w:pPr>
        <w:pStyle w:val="NormalWeb"/>
      </w:pPr>
      <w:r>
        <w:t>Votes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Cat = 2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Dog = 3</w:t>
      </w:r>
    </w:p>
    <w:p w:rsidR="00377CF4" w:rsidRDefault="00377CF4" w:rsidP="00377CF4">
      <w:pPr>
        <w:pStyle w:val="NormalWeb"/>
      </w:pPr>
      <w:r>
        <w:t>Final Prediction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Dog</w:t>
      </w:r>
    </w:p>
    <w:p w:rsidR="00377CF4" w:rsidRDefault="00377CF4" w:rsidP="00377CF4">
      <w:pPr>
        <w:pStyle w:val="NormalWeb"/>
      </w:pPr>
      <w:r>
        <w:t>This is called</w:t>
      </w:r>
    </w:p>
    <w:p w:rsidR="00377CF4" w:rsidRDefault="00377CF4" w:rsidP="00377CF4">
      <w:pPr>
        <w:pStyle w:val="Heading3"/>
      </w:pPr>
      <w:r>
        <w:t>Majority Voting</w:t>
      </w:r>
    </w:p>
    <w:p w:rsidR="00377CF4" w:rsidRDefault="00377CF4" w:rsidP="00377CF4">
      <w:r>
        <w:pict>
          <v:rect id="_x0000_i1036" style="width:0;height:1.5pt" o:hralign="center" o:hrstd="t" o:hr="t" fillcolor="#a0a0a0" stroked="f"/>
        </w:pict>
      </w:r>
    </w:p>
    <w:p w:rsidR="00377CF4" w:rsidRDefault="00377CF4" w:rsidP="00377CF4">
      <w:pPr>
        <w:pStyle w:val="Heading2"/>
      </w:pPr>
      <w:r>
        <w:t>Regression</w:t>
      </w:r>
    </w:p>
    <w:p w:rsidR="00377CF4" w:rsidRDefault="00377CF4" w:rsidP="00377CF4">
      <w:pPr>
        <w:pStyle w:val="NormalWeb"/>
      </w:pPr>
      <w:r>
        <w:t>Each tree predicts a number.</w:t>
      </w:r>
    </w:p>
    <w:p w:rsidR="00377CF4" w:rsidRDefault="00377CF4" w:rsidP="00377CF4">
      <w:pPr>
        <w:pStyle w:val="NormalWeb"/>
      </w:pPr>
      <w:r>
        <w:t>Example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Tree1 = 45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Tree2 = 50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Tree3 = 55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Tree4 = 48</w:t>
      </w:r>
    </w:p>
    <w:p w:rsidR="00377CF4" w:rsidRDefault="00377CF4" w:rsidP="00377CF4">
      <w:pPr>
        <w:pStyle w:val="NormalWeb"/>
      </w:pPr>
      <w:r>
        <w:t>Final prediction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Mean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(45+50+55+48)/4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=49.5</w:t>
      </w:r>
    </w:p>
    <w:p w:rsidR="00377CF4" w:rsidRDefault="00377CF4" w:rsidP="00377CF4">
      <w:pPr>
        <w:pStyle w:val="NormalWeb"/>
      </w:pPr>
      <w:r>
        <w:lastRenderedPageBreak/>
        <w:t xml:space="preserve">Regression uses </w:t>
      </w:r>
      <w:r>
        <w:rPr>
          <w:rStyle w:val="Strong"/>
        </w:rPr>
        <w:t>Average (Mean)</w:t>
      </w:r>
      <w:r>
        <w:t>.</w:t>
      </w:r>
    </w:p>
    <w:p w:rsidR="00377CF4" w:rsidRDefault="00377CF4" w:rsidP="00377CF4">
      <w:r>
        <w:pict>
          <v:rect id="_x0000_i1037" style="width:0;height:1.5pt" o:hralign="center" o:hrstd="t" o:hr="t" fillcolor="#a0a0a0" stroked="f"/>
        </w:pict>
      </w:r>
    </w:p>
    <w:p w:rsidR="00377CF4" w:rsidRDefault="00377CF4" w:rsidP="00377CF4">
      <w:pPr>
        <w:pStyle w:val="Heading1"/>
      </w:pPr>
      <w:r>
        <w:t>9. Random Forest vs Bagging</w:t>
      </w:r>
    </w:p>
    <w:p w:rsidR="00377CF4" w:rsidRDefault="00377CF4" w:rsidP="00377CF4">
      <w:pPr>
        <w:pStyle w:val="NormalWeb"/>
      </w:pPr>
      <w:r>
        <w:t>Bagging</w:t>
      </w:r>
    </w:p>
    <w:p w:rsidR="00377CF4" w:rsidRDefault="00377CF4" w:rsidP="00377CF4">
      <w:pPr>
        <w:pStyle w:val="NormalWeb"/>
        <w:numPr>
          <w:ilvl w:val="0"/>
          <w:numId w:val="9"/>
        </w:numPr>
      </w:pPr>
      <w:r>
        <w:t>Can use any base model.</w:t>
      </w:r>
    </w:p>
    <w:p w:rsidR="00377CF4" w:rsidRDefault="00377CF4" w:rsidP="00377CF4">
      <w:pPr>
        <w:pStyle w:val="NormalWeb"/>
        <w:numPr>
          <w:ilvl w:val="0"/>
          <w:numId w:val="9"/>
        </w:numPr>
      </w:pPr>
      <w:r>
        <w:t>Decision Tree</w:t>
      </w:r>
    </w:p>
    <w:p w:rsidR="00377CF4" w:rsidRDefault="00377CF4" w:rsidP="00377CF4">
      <w:pPr>
        <w:pStyle w:val="NormalWeb"/>
        <w:numPr>
          <w:ilvl w:val="0"/>
          <w:numId w:val="9"/>
        </w:numPr>
      </w:pPr>
      <w:r>
        <w:t>Logistic Regression</w:t>
      </w:r>
    </w:p>
    <w:p w:rsidR="00377CF4" w:rsidRDefault="00377CF4" w:rsidP="00377CF4">
      <w:pPr>
        <w:pStyle w:val="NormalWeb"/>
        <w:numPr>
          <w:ilvl w:val="0"/>
          <w:numId w:val="9"/>
        </w:numPr>
      </w:pPr>
      <w:r>
        <w:t>SVM</w:t>
      </w:r>
    </w:p>
    <w:p w:rsidR="00377CF4" w:rsidRDefault="00377CF4" w:rsidP="00377CF4">
      <w:pPr>
        <w:pStyle w:val="NormalWeb"/>
        <w:numPr>
          <w:ilvl w:val="0"/>
          <w:numId w:val="9"/>
        </w:numPr>
      </w:pPr>
      <w:r>
        <w:t>KNN</w:t>
      </w:r>
    </w:p>
    <w:p w:rsidR="00377CF4" w:rsidRDefault="00377CF4" w:rsidP="00377CF4">
      <w:pPr>
        <w:pStyle w:val="NormalWeb"/>
      </w:pPr>
      <w:r>
        <w:t>Random Forest</w:t>
      </w:r>
    </w:p>
    <w:p w:rsidR="00377CF4" w:rsidRDefault="00377CF4" w:rsidP="00377CF4">
      <w:pPr>
        <w:pStyle w:val="NormalWeb"/>
        <w:numPr>
          <w:ilvl w:val="0"/>
          <w:numId w:val="10"/>
        </w:numPr>
      </w:pPr>
      <w:r>
        <w:t xml:space="preserve">Uses </w:t>
      </w:r>
      <w:r>
        <w:rPr>
          <w:rStyle w:val="Strong"/>
        </w:rPr>
        <w:t>only Decision Trees</w:t>
      </w:r>
      <w:r>
        <w:t>.</w:t>
      </w:r>
    </w:p>
    <w:p w:rsidR="00377CF4" w:rsidRDefault="00377CF4" w:rsidP="00377CF4">
      <w:pPr>
        <w:pStyle w:val="NormalWeb"/>
        <w:numPr>
          <w:ilvl w:val="0"/>
          <w:numId w:val="10"/>
        </w:numPr>
      </w:pPr>
      <w:r>
        <w:t xml:space="preserve">Also performs </w:t>
      </w:r>
      <w:r>
        <w:rPr>
          <w:rStyle w:val="Strong"/>
        </w:rPr>
        <w:t>feature sampling</w:t>
      </w:r>
      <w:r>
        <w:t>, making trees more diverse.</w:t>
      </w:r>
    </w:p>
    <w:p w:rsidR="00377CF4" w:rsidRDefault="00377CF4" w:rsidP="00377CF4">
      <w:r>
        <w:pict>
          <v:rect id="_x0000_i1038" style="width:0;height:1.5pt" o:hralign="center" o:hrstd="t" o:hr="t" fillcolor="#a0a0a0" stroked="f"/>
        </w:pict>
      </w:r>
    </w:p>
    <w:p w:rsidR="00377CF4" w:rsidRDefault="00377CF4" w:rsidP="00377CF4">
      <w:pPr>
        <w:pStyle w:val="Heading1"/>
      </w:pPr>
      <w:r>
        <w:t>10. Why Random Forest is Better than a Single Decision Tree</w:t>
      </w:r>
    </w:p>
    <w:p w:rsidR="00377CF4" w:rsidRDefault="00377CF4" w:rsidP="00377CF4">
      <w:pPr>
        <w:pStyle w:val="NormalWeb"/>
      </w:pPr>
      <w:r>
        <w:t>Decision Tree</w:t>
      </w:r>
    </w:p>
    <w:p w:rsidR="00377CF4" w:rsidRDefault="00377CF4" w:rsidP="00377CF4">
      <w:pPr>
        <w:pStyle w:val="NormalWeb"/>
        <w:numPr>
          <w:ilvl w:val="0"/>
          <w:numId w:val="11"/>
        </w:numPr>
      </w:pPr>
      <w:r>
        <w:t>High Variance</w:t>
      </w:r>
    </w:p>
    <w:p w:rsidR="00377CF4" w:rsidRDefault="00377CF4" w:rsidP="00377CF4">
      <w:pPr>
        <w:pStyle w:val="NormalWeb"/>
        <w:numPr>
          <w:ilvl w:val="0"/>
          <w:numId w:val="11"/>
        </w:numPr>
      </w:pPr>
      <w:r>
        <w:t>Overfits easily</w:t>
      </w:r>
    </w:p>
    <w:p w:rsidR="00377CF4" w:rsidRDefault="00377CF4" w:rsidP="00377CF4">
      <w:pPr>
        <w:pStyle w:val="NormalWeb"/>
      </w:pPr>
      <w:r>
        <w:t>Random Forest</w:t>
      </w:r>
    </w:p>
    <w:p w:rsidR="00377CF4" w:rsidRDefault="00377CF4" w:rsidP="00377CF4">
      <w:pPr>
        <w:pStyle w:val="NormalWeb"/>
        <w:numPr>
          <w:ilvl w:val="0"/>
          <w:numId w:val="12"/>
        </w:numPr>
      </w:pPr>
      <w:r>
        <w:t>Multiple trees reduce variance.</w:t>
      </w:r>
    </w:p>
    <w:p w:rsidR="00377CF4" w:rsidRDefault="00377CF4" w:rsidP="00377CF4">
      <w:pPr>
        <w:pStyle w:val="NormalWeb"/>
        <w:numPr>
          <w:ilvl w:val="0"/>
          <w:numId w:val="12"/>
        </w:numPr>
      </w:pPr>
      <w:r>
        <w:t>More generalized.</w:t>
      </w:r>
    </w:p>
    <w:p w:rsidR="00377CF4" w:rsidRDefault="00377CF4" w:rsidP="00377CF4">
      <w:pPr>
        <w:pStyle w:val="NormalWeb"/>
        <w:numPr>
          <w:ilvl w:val="0"/>
          <w:numId w:val="12"/>
        </w:numPr>
      </w:pPr>
      <w:r>
        <w:t>Better accuracy.</w:t>
      </w:r>
    </w:p>
    <w:p w:rsidR="00377CF4" w:rsidRDefault="00377CF4" w:rsidP="00377CF4">
      <w:r>
        <w:pict>
          <v:rect id="_x0000_i1039" style="width:0;height:1.5pt" o:hralign="center" o:hrstd="t" o:hr="t" fillcolor="#a0a0a0" stroked="f"/>
        </w:pict>
      </w:r>
    </w:p>
    <w:p w:rsidR="00377CF4" w:rsidRDefault="00377CF4" w:rsidP="00377CF4">
      <w:pPr>
        <w:pStyle w:val="Heading1"/>
      </w:pPr>
      <w:r>
        <w:t>11. Important Hyperparameters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n_estimators</w:t>
      </w:r>
    </w:p>
    <w:p w:rsidR="00377CF4" w:rsidRDefault="00377CF4" w:rsidP="00377CF4">
      <w:pPr>
        <w:pStyle w:val="NormalWeb"/>
      </w:pPr>
      <w:r>
        <w:t>Number of trees.</w:t>
      </w:r>
    </w:p>
    <w:p w:rsidR="00377CF4" w:rsidRDefault="00377CF4" w:rsidP="00377CF4">
      <w:pPr>
        <w:pStyle w:val="NormalWeb"/>
      </w:pPr>
      <w:r>
        <w:t>Example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50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100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200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500</w:t>
      </w:r>
    </w:p>
    <w:p w:rsidR="00377CF4" w:rsidRDefault="00377CF4" w:rsidP="00377CF4">
      <w:r>
        <w:pict>
          <v:rect id="_x0000_i1040" style="width:0;height:1.5pt" o:hralign="center" o:hrstd="t" o:hr="t" fillcolor="#a0a0a0" stroked="f"/>
        </w:pic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max_samples</w:t>
      </w:r>
    </w:p>
    <w:p w:rsidR="00377CF4" w:rsidRDefault="00377CF4" w:rsidP="00377CF4">
      <w:pPr>
        <w:pStyle w:val="NormalWeb"/>
      </w:pPr>
      <w:r>
        <w:t>Percentage/number of rows used for each tree.</w:t>
      </w:r>
    </w:p>
    <w:p w:rsidR="00377CF4" w:rsidRDefault="00377CF4" w:rsidP="00377CF4">
      <w:r>
        <w:pict>
          <v:rect id="_x0000_i1041" style="width:0;height:1.5pt" o:hralign="center" o:hrstd="t" o:hr="t" fillcolor="#a0a0a0" stroked="f"/>
        </w:pic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max_features</w:t>
      </w:r>
    </w:p>
    <w:p w:rsidR="00377CF4" w:rsidRDefault="00377CF4" w:rsidP="00377CF4">
      <w:pPr>
        <w:pStyle w:val="NormalWeb"/>
      </w:pPr>
      <w:r>
        <w:t>Number of features used while training each tree.</w:t>
      </w:r>
    </w:p>
    <w:p w:rsidR="00377CF4" w:rsidRDefault="00377CF4" w:rsidP="00377CF4">
      <w:pPr>
        <w:pStyle w:val="NormalWeb"/>
      </w:pPr>
      <w:r>
        <w:t>Example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sqrt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log2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None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0.5</w:t>
      </w:r>
    </w:p>
    <w:p w:rsidR="00377CF4" w:rsidRDefault="00377CF4" w:rsidP="00377CF4">
      <w:r>
        <w:pict>
          <v:rect id="_x0000_i1042" style="width:0;height:1.5pt" o:hralign="center" o:hrstd="t" o:hr="t" fillcolor="#a0a0a0" stroked="f"/>
        </w:pic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bootstrap=True</w:t>
      </w:r>
    </w:p>
    <w:p w:rsidR="00377CF4" w:rsidRDefault="00377CF4" w:rsidP="00377CF4">
      <w:pPr>
        <w:pStyle w:val="NormalWeb"/>
      </w:pPr>
      <w:r>
        <w:t>Sampling with replacement.</w:t>
      </w:r>
    </w:p>
    <w:p w:rsidR="00377CF4" w:rsidRDefault="00377CF4" w:rsidP="00377CF4">
      <w:r>
        <w:pict>
          <v:rect id="_x0000_i1043" style="width:0;height:1.5pt" o:hralign="center" o:hrstd="t" o:hr="t" fillcolor="#a0a0a0" stroked="f"/>
        </w:pic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bootstrap=False</w:t>
      </w:r>
    </w:p>
    <w:p w:rsidR="00377CF4" w:rsidRDefault="00377CF4" w:rsidP="00377CF4">
      <w:pPr>
        <w:pStyle w:val="NormalWeb"/>
      </w:pPr>
      <w:r>
        <w:t>Without replacement.</w:t>
      </w:r>
    </w:p>
    <w:p w:rsidR="00377CF4" w:rsidRDefault="00377CF4" w:rsidP="00377CF4">
      <w:r>
        <w:pict>
          <v:rect id="_x0000_i1044" style="width:0;height:1.5pt" o:hralign="center" o:hrstd="t" o:hr="t" fillcolor="#a0a0a0" stroked="f"/>
        </w:pic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random_state</w:t>
      </w:r>
    </w:p>
    <w:p w:rsidR="00377CF4" w:rsidRDefault="00377CF4" w:rsidP="00377CF4">
      <w:pPr>
        <w:pStyle w:val="NormalWeb"/>
      </w:pPr>
      <w:r>
        <w:t>Reproducibility.</w:t>
      </w:r>
    </w:p>
    <w:p w:rsidR="00377CF4" w:rsidRDefault="00377CF4" w:rsidP="00377CF4">
      <w:r>
        <w:pict>
          <v:rect id="_x0000_i1045" style="width:0;height:1.5pt" o:hralign="center" o:hrstd="t" o:hr="t" fillcolor="#a0a0a0" stroked="f"/>
        </w:pic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n_jobs=-1</w:t>
      </w:r>
    </w:p>
    <w:p w:rsidR="00377CF4" w:rsidRDefault="00377CF4" w:rsidP="00377CF4">
      <w:pPr>
        <w:pStyle w:val="NormalWeb"/>
      </w:pPr>
      <w:r>
        <w:t>Uses all CPU cores.</w:t>
      </w:r>
    </w:p>
    <w:p w:rsidR="00377CF4" w:rsidRDefault="00377CF4" w:rsidP="00377CF4">
      <w:r>
        <w:pict>
          <v:rect id="_x0000_i1046" style="width:0;height:1.5pt" o:hralign="center" o:hrstd="t" o:hr="t" fillcolor="#a0a0a0" stroked="f"/>
        </w:pict>
      </w:r>
    </w:p>
    <w:p w:rsidR="00377CF4" w:rsidRDefault="00377CF4" w:rsidP="00377CF4">
      <w:pPr>
        <w:pStyle w:val="Heading1"/>
      </w:pPr>
      <w:r>
        <w:t>12. Classification Code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from sklearn.ensemble import RandomForestClassifier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rf = RandomForestClassifier(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 xml:space="preserve">    n_estimators=100,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 xml:space="preserve">    random_state=42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rf.fit(X_train, y_train)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y_pred = rf.predict(X_test)</w:t>
      </w:r>
    </w:p>
    <w:p w:rsidR="00377CF4" w:rsidRDefault="00377CF4" w:rsidP="00377CF4">
      <w:r>
        <w:pict>
          <v:rect id="_x0000_i1047" style="width:0;height:1.5pt" o:hralign="center" o:hrstd="t" o:hr="t" fillcolor="#a0a0a0" stroked="f"/>
        </w:pict>
      </w:r>
    </w:p>
    <w:p w:rsidR="00377CF4" w:rsidRDefault="00377CF4" w:rsidP="00377CF4">
      <w:pPr>
        <w:pStyle w:val="Heading1"/>
      </w:pPr>
      <w:r>
        <w:t>13. Regression Code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from sklearn.ensemble import RandomForestRegressor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rf = RandomForestRegressor(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 xml:space="preserve">    n_estimators=100,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 xml:space="preserve">    random_state=42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rf.fit(X_train, y_train)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y_pred = rf.predict(X_test)</w:t>
      </w:r>
    </w:p>
    <w:p w:rsidR="00377CF4" w:rsidRDefault="00377CF4" w:rsidP="00377CF4">
      <w:r>
        <w:pict>
          <v:rect id="_x0000_i1048" style="width:0;height:1.5pt" o:hralign="center" o:hrstd="t" o:hr="t" fillcolor="#a0a0a0" stroked="f"/>
        </w:pict>
      </w:r>
    </w:p>
    <w:p w:rsidR="00377CF4" w:rsidRDefault="00377CF4" w:rsidP="00377CF4">
      <w:pPr>
        <w:pStyle w:val="Heading1"/>
      </w:pPr>
      <w:r>
        <w:t>14. GridSearchCV Example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from sklearn.model_selection import GridSearchCV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from sklearn.ensemble import RandomForestClassifier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param_grid = {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 xml:space="preserve">    'n_estimators':[50,100,200],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 xml:space="preserve">    'max_features':['sqrt','log2'],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 xml:space="preserve">    'max_depth':[None,5,10],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 xml:space="preserve">    'bootstrap':[True,False]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grid = GridSearchCV(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 xml:space="preserve">    RandomForestClassifier(),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 xml:space="preserve">    param_grid,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 xml:space="preserve">    cv=5,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 xml:space="preserve">    scoring='accuracy',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 xml:space="preserve">    n_jobs=-1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grid.fit(X_train,y_train)</w:t>
      </w:r>
    </w:p>
    <w:p w:rsidR="00377CF4" w:rsidRDefault="00377CF4" w:rsidP="00377CF4">
      <w:pPr>
        <w:pStyle w:val="HTMLPreformatted"/>
        <w:rPr>
          <w:rStyle w:val="HTMLCode"/>
        </w:rPr>
      </w:pP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print(grid.best_params_)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print(grid.best_score_)</w:t>
      </w:r>
    </w:p>
    <w:p w:rsidR="00377CF4" w:rsidRDefault="00377CF4" w:rsidP="00377CF4">
      <w:r>
        <w:pict>
          <v:rect id="_x0000_i1049" style="width:0;height:1.5pt" o:hralign="center" o:hrstd="t" o:hr="t" fillcolor="#a0a0a0" stroked="f"/>
        </w:pict>
      </w:r>
    </w:p>
    <w:p w:rsidR="00377CF4" w:rsidRDefault="00377CF4" w:rsidP="00377CF4">
      <w:pPr>
        <w:pStyle w:val="Heading1"/>
      </w:pPr>
      <w:r>
        <w:t>15. Time Complexity</w:t>
      </w:r>
    </w:p>
    <w:p w:rsidR="00377CF4" w:rsidRDefault="00377CF4" w:rsidP="00377CF4">
      <w:pPr>
        <w:pStyle w:val="NormalWeb"/>
      </w:pPr>
      <w:r>
        <w:t>Training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O(Number of Trees × Tree Complexity)</w:t>
      </w:r>
    </w:p>
    <w:p w:rsidR="00377CF4" w:rsidRDefault="00377CF4" w:rsidP="00377CF4">
      <w:pPr>
        <w:pStyle w:val="NormalWeb"/>
      </w:pPr>
      <w:r>
        <w:t>Prediction</w:t>
      </w:r>
    </w:p>
    <w:p w:rsidR="00377CF4" w:rsidRDefault="00377CF4" w:rsidP="00377CF4">
      <w:pPr>
        <w:pStyle w:val="HTMLPreformatted"/>
        <w:rPr>
          <w:rStyle w:val="HTMLCode"/>
        </w:rPr>
      </w:pPr>
      <w:r>
        <w:rPr>
          <w:rStyle w:val="HTMLCode"/>
        </w:rPr>
        <w:t>Fast</w:t>
      </w:r>
    </w:p>
    <w:p w:rsidR="00377CF4" w:rsidRDefault="00377CF4" w:rsidP="00377CF4">
      <w:r>
        <w:pict>
          <v:rect id="_x0000_i1050" style="width:0;height:1.5pt" o:hralign="center" o:hrstd="t" o:hr="t" fillcolor="#a0a0a0" stroked="f"/>
        </w:pict>
      </w:r>
    </w:p>
    <w:p w:rsidR="00377CF4" w:rsidRDefault="00377CF4" w:rsidP="00377CF4">
      <w:pPr>
        <w:pStyle w:val="Heading1"/>
      </w:pPr>
      <w:r>
        <w:t>16. Advantages</w:t>
      </w:r>
    </w:p>
    <w:p w:rsidR="00377CF4" w:rsidRDefault="00377CF4" w:rsidP="00377CF4">
      <w:pPr>
        <w:pStyle w:val="NormalWeb"/>
        <w:numPr>
          <w:ilvl w:val="0"/>
          <w:numId w:val="13"/>
        </w:numPr>
      </w:pPr>
      <w:r>
        <w:t>High Accuracy</w:t>
      </w:r>
    </w:p>
    <w:p w:rsidR="00377CF4" w:rsidRDefault="00377CF4" w:rsidP="00377CF4">
      <w:pPr>
        <w:pStyle w:val="NormalWeb"/>
        <w:numPr>
          <w:ilvl w:val="0"/>
          <w:numId w:val="13"/>
        </w:numPr>
      </w:pPr>
      <w:r>
        <w:t>Reduces Overfitting</w:t>
      </w:r>
    </w:p>
    <w:p w:rsidR="00377CF4" w:rsidRDefault="00377CF4" w:rsidP="00377CF4">
      <w:pPr>
        <w:pStyle w:val="NormalWeb"/>
        <w:numPr>
          <w:ilvl w:val="0"/>
          <w:numId w:val="13"/>
        </w:numPr>
      </w:pPr>
      <w:r>
        <w:t>Handles Missing Values</w:t>
      </w:r>
    </w:p>
    <w:p w:rsidR="00377CF4" w:rsidRDefault="00377CF4" w:rsidP="00377CF4">
      <w:pPr>
        <w:pStyle w:val="NormalWeb"/>
        <w:numPr>
          <w:ilvl w:val="0"/>
          <w:numId w:val="13"/>
        </w:numPr>
      </w:pPr>
      <w:r>
        <w:t>Handles Outliers</w:t>
      </w:r>
    </w:p>
    <w:p w:rsidR="00377CF4" w:rsidRDefault="00377CF4" w:rsidP="00377CF4">
      <w:pPr>
        <w:pStyle w:val="NormalWeb"/>
        <w:numPr>
          <w:ilvl w:val="0"/>
          <w:numId w:val="13"/>
        </w:numPr>
      </w:pPr>
      <w:r>
        <w:t>Feature Importance</w:t>
      </w:r>
    </w:p>
    <w:p w:rsidR="00377CF4" w:rsidRDefault="00377CF4" w:rsidP="00377CF4">
      <w:pPr>
        <w:pStyle w:val="NormalWeb"/>
        <w:numPr>
          <w:ilvl w:val="0"/>
          <w:numId w:val="13"/>
        </w:numPr>
      </w:pPr>
      <w:r>
        <w:t>Works for Large Datasets</w:t>
      </w:r>
    </w:p>
    <w:p w:rsidR="00377CF4" w:rsidRDefault="00377CF4" w:rsidP="00377CF4">
      <w:pPr>
        <w:pStyle w:val="NormalWeb"/>
        <w:numPr>
          <w:ilvl w:val="0"/>
          <w:numId w:val="13"/>
        </w:numPr>
      </w:pPr>
      <w:r>
        <w:t>Robust</w:t>
      </w:r>
    </w:p>
    <w:p w:rsidR="00377CF4" w:rsidRDefault="00377CF4" w:rsidP="00377CF4">
      <w:pPr>
        <w:pStyle w:val="NormalWeb"/>
        <w:numPr>
          <w:ilvl w:val="0"/>
          <w:numId w:val="13"/>
        </w:numPr>
      </w:pPr>
      <w:r>
        <w:t>Parallel Training Possible</w:t>
      </w:r>
    </w:p>
    <w:p w:rsidR="00377CF4" w:rsidRDefault="00377CF4" w:rsidP="00377CF4">
      <w:r>
        <w:pict>
          <v:rect id="_x0000_i1051" style="width:0;height:1.5pt" o:hralign="center" o:hrstd="t" o:hr="t" fillcolor="#a0a0a0" stroked="f"/>
        </w:pict>
      </w:r>
    </w:p>
    <w:p w:rsidR="00377CF4" w:rsidRDefault="00377CF4" w:rsidP="00377CF4">
      <w:pPr>
        <w:pStyle w:val="Heading1"/>
      </w:pPr>
      <w:r>
        <w:t>17. Disadvantages</w:t>
      </w:r>
    </w:p>
    <w:p w:rsidR="00377CF4" w:rsidRDefault="00377CF4" w:rsidP="00377CF4">
      <w:pPr>
        <w:pStyle w:val="NormalWeb"/>
        <w:numPr>
          <w:ilvl w:val="0"/>
          <w:numId w:val="14"/>
        </w:numPr>
      </w:pPr>
      <w:r>
        <w:t>Slow compared to one Decision Tree</w:t>
      </w:r>
    </w:p>
    <w:p w:rsidR="00377CF4" w:rsidRDefault="00377CF4" w:rsidP="00377CF4">
      <w:pPr>
        <w:pStyle w:val="NormalWeb"/>
        <w:numPr>
          <w:ilvl w:val="0"/>
          <w:numId w:val="14"/>
        </w:numPr>
      </w:pPr>
      <w:r>
        <w:t>Large Memory Usage</w:t>
      </w:r>
    </w:p>
    <w:p w:rsidR="00377CF4" w:rsidRDefault="00377CF4" w:rsidP="00377CF4">
      <w:pPr>
        <w:pStyle w:val="NormalWeb"/>
        <w:numPr>
          <w:ilvl w:val="0"/>
          <w:numId w:val="14"/>
        </w:numPr>
      </w:pPr>
      <w:r>
        <w:t>Less Interpretable</w:t>
      </w:r>
    </w:p>
    <w:p w:rsidR="00377CF4" w:rsidRDefault="00377CF4" w:rsidP="00377CF4">
      <w:pPr>
        <w:pStyle w:val="NormalWeb"/>
        <w:numPr>
          <w:ilvl w:val="0"/>
          <w:numId w:val="14"/>
        </w:numPr>
      </w:pPr>
      <w:r>
        <w:t>Large model size</w:t>
      </w:r>
    </w:p>
    <w:p w:rsidR="00377CF4" w:rsidRDefault="00377CF4" w:rsidP="00377CF4">
      <w:r>
        <w:pict>
          <v:rect id="_x0000_i1052" style="width:0;height:1.5pt" o:hralign="center" o:hrstd="t" o:hr="t" fillcolor="#a0a0a0" stroked="f"/>
        </w:pict>
      </w:r>
    </w:p>
    <w:p w:rsidR="00377CF4" w:rsidRDefault="00377CF4" w:rsidP="00377CF4">
      <w:pPr>
        <w:pStyle w:val="Heading1"/>
      </w:pPr>
      <w:r>
        <w:t>18. Interview Questions</w:t>
      </w:r>
    </w:p>
    <w:p w:rsidR="00377CF4" w:rsidRDefault="00377CF4" w:rsidP="00377CF4">
      <w:pPr>
        <w:pStyle w:val="Heading3"/>
      </w:pPr>
      <w:r>
        <w:t>Why Random Forest is called Random?</w:t>
      </w:r>
    </w:p>
    <w:p w:rsidR="00377CF4" w:rsidRDefault="00377CF4" w:rsidP="00377CF4">
      <w:pPr>
        <w:pStyle w:val="NormalWeb"/>
      </w:pPr>
      <w:r>
        <w:t>Because it uses</w:t>
      </w:r>
    </w:p>
    <w:p w:rsidR="00377CF4" w:rsidRDefault="00377CF4" w:rsidP="00377CF4">
      <w:pPr>
        <w:pStyle w:val="NormalWeb"/>
        <w:numPr>
          <w:ilvl w:val="0"/>
          <w:numId w:val="15"/>
        </w:numPr>
      </w:pPr>
      <w:r>
        <w:t>Random row sampling</w:t>
      </w:r>
    </w:p>
    <w:p w:rsidR="00377CF4" w:rsidRDefault="00377CF4" w:rsidP="00377CF4">
      <w:pPr>
        <w:pStyle w:val="NormalWeb"/>
        <w:numPr>
          <w:ilvl w:val="0"/>
          <w:numId w:val="15"/>
        </w:numPr>
      </w:pPr>
      <w:r>
        <w:t>Random feature sampling</w:t>
      </w:r>
    </w:p>
    <w:p w:rsidR="00377CF4" w:rsidRDefault="00377CF4" w:rsidP="00377CF4">
      <w:r>
        <w:pict>
          <v:rect id="_x0000_i1053" style="width:0;height:1.5pt" o:hralign="center" o:hrstd="t" o:hr="t" fillcolor="#a0a0a0" stroked="f"/>
        </w:pict>
      </w:r>
    </w:p>
    <w:p w:rsidR="00377CF4" w:rsidRDefault="00377CF4" w:rsidP="00377CF4">
      <w:pPr>
        <w:pStyle w:val="Heading3"/>
      </w:pPr>
      <w:r>
        <w:t>Why is Random Forest better than Decision Tree?</w:t>
      </w:r>
    </w:p>
    <w:p w:rsidR="00377CF4" w:rsidRDefault="00377CF4" w:rsidP="00377CF4">
      <w:pPr>
        <w:pStyle w:val="NormalWeb"/>
      </w:pPr>
      <w:r>
        <w:t>Because multiple trees reduce variance and overfitting.</w:t>
      </w:r>
    </w:p>
    <w:p w:rsidR="00377CF4" w:rsidRDefault="00377CF4" w:rsidP="00377CF4">
      <w:r>
        <w:pict>
          <v:rect id="_x0000_i1054" style="width:0;height:1.5pt" o:hralign="center" o:hrstd="t" o:hr="t" fillcolor="#a0a0a0" stroked="f"/>
        </w:pict>
      </w:r>
    </w:p>
    <w:p w:rsidR="00377CF4" w:rsidRDefault="00377CF4" w:rsidP="00377CF4">
      <w:pPr>
        <w:pStyle w:val="Heading3"/>
      </w:pPr>
      <w:r>
        <w:lastRenderedPageBreak/>
        <w:t>How is prediction done?</w:t>
      </w:r>
    </w:p>
    <w:p w:rsidR="00377CF4" w:rsidRDefault="00377CF4" w:rsidP="00377CF4">
      <w:pPr>
        <w:pStyle w:val="NormalWeb"/>
      </w:pPr>
      <w:r>
        <w:rPr>
          <w:rStyle w:val="Strong"/>
        </w:rPr>
        <w:t>Classification:</w:t>
      </w:r>
      <w:r>
        <w:t xml:space="preserve"> Majority Voting</w:t>
      </w:r>
    </w:p>
    <w:p w:rsidR="00377CF4" w:rsidRDefault="00377CF4" w:rsidP="00377CF4">
      <w:pPr>
        <w:pStyle w:val="NormalWeb"/>
      </w:pPr>
      <w:r>
        <w:rPr>
          <w:rStyle w:val="Strong"/>
        </w:rPr>
        <w:t>Regression:</w:t>
      </w:r>
      <w:r>
        <w:t xml:space="preserve"> Mean (Average)</w:t>
      </w:r>
    </w:p>
    <w:p w:rsidR="00377CF4" w:rsidRDefault="00377CF4" w:rsidP="00377CF4">
      <w:r>
        <w:pict>
          <v:rect id="_x0000_i1055" style="width:0;height:1.5pt" o:hralign="center" o:hrstd="t" o:hr="t" fillcolor="#a0a0a0" stroked="f"/>
        </w:pict>
      </w:r>
    </w:p>
    <w:p w:rsidR="00377CF4" w:rsidRDefault="00377CF4" w:rsidP="00377CF4">
      <w:pPr>
        <w:pStyle w:val="Heading3"/>
      </w:pPr>
      <w:r>
        <w:t>What is Bootstrap Sampling?</w:t>
      </w:r>
    </w:p>
    <w:p w:rsidR="00377CF4" w:rsidRDefault="00377CF4" w:rsidP="00377CF4">
      <w:pPr>
        <w:pStyle w:val="NormalWeb"/>
      </w:pPr>
      <w:r>
        <w:t xml:space="preserve">Random sampling </w:t>
      </w:r>
      <w:r>
        <w:rPr>
          <w:rStyle w:val="Strong"/>
        </w:rPr>
        <w:t>with replacement</w:t>
      </w:r>
      <w:r>
        <w:t>.</w:t>
      </w:r>
    </w:p>
    <w:p w:rsidR="00377CF4" w:rsidRDefault="00377CF4" w:rsidP="00377CF4">
      <w:r>
        <w:pict>
          <v:rect id="_x0000_i1056" style="width:0;height:1.5pt" o:hralign="center" o:hrstd="t" o:hr="t" fillcolor="#a0a0a0" stroked="f"/>
        </w:pict>
      </w:r>
    </w:p>
    <w:p w:rsidR="00377CF4" w:rsidRDefault="00377CF4" w:rsidP="00377CF4">
      <w:pPr>
        <w:pStyle w:val="Heading3"/>
      </w:pPr>
      <w:r>
        <w:t>Difference between Bagging and Random Forest?</w:t>
      </w:r>
    </w:p>
    <w:p w:rsidR="00377CF4" w:rsidRDefault="00377CF4" w:rsidP="00377CF4">
      <w:pPr>
        <w:pStyle w:val="NormalWeb"/>
      </w:pPr>
      <w:r>
        <w:t>Bagging can use any base learner.</w:t>
      </w:r>
    </w:p>
    <w:p w:rsidR="00377CF4" w:rsidRDefault="00377CF4" w:rsidP="00377CF4">
      <w:pPr>
        <w:pStyle w:val="NormalWeb"/>
      </w:pPr>
      <w:r>
        <w:t>Random Forest always uses Decision Trees and performs feature sampling.</w:t>
      </w:r>
    </w:p>
    <w:p w:rsidR="00377CF4" w:rsidRDefault="00377CF4" w:rsidP="00377CF4">
      <w:r>
        <w:pict>
          <v:rect id="_x0000_i1057" style="width:0;height:1.5pt" o:hralign="center" o:hrstd="t" o:hr="t" fillcolor="#a0a0a0" stroked="f"/>
        </w:pict>
      </w:r>
    </w:p>
    <w:p w:rsidR="00377CF4" w:rsidRDefault="00377CF4" w:rsidP="00377CF4">
      <w:pPr>
        <w:pStyle w:val="Heading2"/>
      </w:pPr>
      <w:r>
        <w:t>One-Line Revision</w:t>
      </w:r>
    </w:p>
    <w:p w:rsidR="00377CF4" w:rsidRDefault="00377CF4" w:rsidP="00377CF4">
      <w:pPr>
        <w:pStyle w:val="NormalWeb"/>
        <w:numPr>
          <w:ilvl w:val="0"/>
          <w:numId w:val="16"/>
        </w:numPr>
      </w:pPr>
      <w:r>
        <w:rPr>
          <w:rStyle w:val="Strong"/>
        </w:rPr>
        <w:t>Random Forest = Bagging + Decision Trees</w:t>
      </w:r>
    </w:p>
    <w:p w:rsidR="00377CF4" w:rsidRDefault="00377CF4" w:rsidP="00377CF4">
      <w:pPr>
        <w:pStyle w:val="NormalWeb"/>
        <w:numPr>
          <w:ilvl w:val="0"/>
          <w:numId w:val="16"/>
        </w:numPr>
      </w:pPr>
      <w:r>
        <w:rPr>
          <w:rStyle w:val="Strong"/>
        </w:rPr>
        <w:t>Bootstrap = Random row sampling (with replacement)</w:t>
      </w:r>
    </w:p>
    <w:p w:rsidR="00377CF4" w:rsidRDefault="00377CF4" w:rsidP="00377CF4">
      <w:pPr>
        <w:pStyle w:val="NormalWeb"/>
        <w:numPr>
          <w:ilvl w:val="0"/>
          <w:numId w:val="16"/>
        </w:numPr>
      </w:pPr>
      <w:r>
        <w:rPr>
          <w:rStyle w:val="Strong"/>
        </w:rPr>
        <w:t>Feature Sampling = Random columns</w:t>
      </w:r>
    </w:p>
    <w:p w:rsidR="00377CF4" w:rsidRDefault="00377CF4" w:rsidP="00377CF4">
      <w:pPr>
        <w:pStyle w:val="NormalWeb"/>
        <w:numPr>
          <w:ilvl w:val="0"/>
          <w:numId w:val="16"/>
        </w:numPr>
      </w:pPr>
      <w:r>
        <w:rPr>
          <w:rStyle w:val="Strong"/>
        </w:rPr>
        <w:t>Classification → Majority Voting</w:t>
      </w:r>
    </w:p>
    <w:p w:rsidR="00377CF4" w:rsidRDefault="00377CF4" w:rsidP="00377CF4">
      <w:pPr>
        <w:pStyle w:val="NormalWeb"/>
        <w:numPr>
          <w:ilvl w:val="0"/>
          <w:numId w:val="16"/>
        </w:numPr>
      </w:pPr>
      <w:r>
        <w:rPr>
          <w:rStyle w:val="Strong"/>
        </w:rPr>
        <w:t>Regression → Mean of predictions</w:t>
      </w:r>
    </w:p>
    <w:p w:rsidR="00377CF4" w:rsidRDefault="00377CF4" w:rsidP="00377CF4">
      <w:pPr>
        <w:pStyle w:val="NormalWeb"/>
        <w:numPr>
          <w:ilvl w:val="0"/>
          <w:numId w:val="16"/>
        </w:numPr>
      </w:pPr>
      <w:r>
        <w:rPr>
          <w:rStyle w:val="Strong"/>
        </w:rPr>
        <w:t>Reduces Overfitting</w:t>
      </w:r>
    </w:p>
    <w:p w:rsidR="00377CF4" w:rsidRDefault="00377CF4" w:rsidP="00377CF4">
      <w:pPr>
        <w:pStyle w:val="NormalWeb"/>
        <w:numPr>
          <w:ilvl w:val="0"/>
          <w:numId w:val="16"/>
        </w:numPr>
      </w:pPr>
      <w:r>
        <w:rPr>
          <w:rStyle w:val="Strong"/>
        </w:rPr>
        <w:t>High Accuracy</w:t>
      </w:r>
    </w:p>
    <w:p w:rsidR="00377CF4" w:rsidRDefault="00377CF4" w:rsidP="00377CF4">
      <w:pPr>
        <w:pStyle w:val="NormalWeb"/>
        <w:numPr>
          <w:ilvl w:val="0"/>
          <w:numId w:val="16"/>
        </w:numPr>
      </w:pPr>
      <w:r>
        <w:rPr>
          <w:rStyle w:val="Strong"/>
        </w:rPr>
        <w:t>Works for both Classification &amp; Regression</w:t>
      </w:r>
    </w:p>
    <w:p w:rsidR="00377CF4" w:rsidRDefault="00377CF4" w:rsidP="00377CF4">
      <w:pPr>
        <w:pStyle w:val="NormalWeb"/>
        <w:numPr>
          <w:ilvl w:val="0"/>
          <w:numId w:val="16"/>
        </w:numPr>
      </w:pPr>
      <w:r>
        <w:rPr>
          <w:rStyle w:val="Strong"/>
        </w:rPr>
        <w:t>Default strong baseline algorithm in many ML projects</w:t>
      </w:r>
    </w:p>
    <w:p w:rsidR="00377CF4" w:rsidRPr="00377CF4" w:rsidRDefault="00377CF4" w:rsidP="00377CF4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377CF4" w:rsidRPr="00377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D41B7"/>
    <w:multiLevelType w:val="multilevel"/>
    <w:tmpl w:val="9486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B224A2"/>
    <w:multiLevelType w:val="multilevel"/>
    <w:tmpl w:val="071C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291261"/>
    <w:multiLevelType w:val="multilevel"/>
    <w:tmpl w:val="8F14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0C6D98"/>
    <w:multiLevelType w:val="multilevel"/>
    <w:tmpl w:val="44F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365511"/>
    <w:multiLevelType w:val="multilevel"/>
    <w:tmpl w:val="6042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881DA9"/>
    <w:multiLevelType w:val="multilevel"/>
    <w:tmpl w:val="18EE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E516F6"/>
    <w:multiLevelType w:val="multilevel"/>
    <w:tmpl w:val="3B52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D90716"/>
    <w:multiLevelType w:val="multilevel"/>
    <w:tmpl w:val="F296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065A8D"/>
    <w:multiLevelType w:val="multilevel"/>
    <w:tmpl w:val="32F6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D14F80"/>
    <w:multiLevelType w:val="multilevel"/>
    <w:tmpl w:val="67AC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D26C6D"/>
    <w:multiLevelType w:val="multilevel"/>
    <w:tmpl w:val="B01E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1D0FF8"/>
    <w:multiLevelType w:val="multilevel"/>
    <w:tmpl w:val="B286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0F2B4E"/>
    <w:multiLevelType w:val="multilevel"/>
    <w:tmpl w:val="F4F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065BC3"/>
    <w:multiLevelType w:val="multilevel"/>
    <w:tmpl w:val="29C4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2511E8"/>
    <w:multiLevelType w:val="multilevel"/>
    <w:tmpl w:val="484C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0B59E7"/>
    <w:multiLevelType w:val="multilevel"/>
    <w:tmpl w:val="91D8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6"/>
  </w:num>
  <w:num w:numId="4">
    <w:abstractNumId w:val="12"/>
  </w:num>
  <w:num w:numId="5">
    <w:abstractNumId w:val="1"/>
  </w:num>
  <w:num w:numId="6">
    <w:abstractNumId w:val="5"/>
  </w:num>
  <w:num w:numId="7">
    <w:abstractNumId w:val="4"/>
  </w:num>
  <w:num w:numId="8">
    <w:abstractNumId w:val="3"/>
  </w:num>
  <w:num w:numId="9">
    <w:abstractNumId w:val="13"/>
  </w:num>
  <w:num w:numId="10">
    <w:abstractNumId w:val="8"/>
  </w:num>
  <w:num w:numId="11">
    <w:abstractNumId w:val="2"/>
  </w:num>
  <w:num w:numId="12">
    <w:abstractNumId w:val="11"/>
  </w:num>
  <w:num w:numId="13">
    <w:abstractNumId w:val="0"/>
  </w:num>
  <w:num w:numId="14">
    <w:abstractNumId w:val="7"/>
  </w:num>
  <w:num w:numId="15">
    <w:abstractNumId w:val="14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725"/>
    <w:rsid w:val="00377CF4"/>
    <w:rsid w:val="004E50DE"/>
    <w:rsid w:val="00D24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E2AE51-2410-486C-84BD-6BA49BF67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377C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C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C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CF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CF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CF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77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7C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7C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7CF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77C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4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8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7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2026-08-07T05:57:00Z</dcterms:created>
  <dcterms:modified xsi:type="dcterms:W3CDTF">2026-08-07T05:58:00Z</dcterms:modified>
</cp:coreProperties>
</file>